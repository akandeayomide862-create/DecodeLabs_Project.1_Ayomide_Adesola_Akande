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B08E8" w14:textId="1799D3C4" w:rsidR="00216438" w:rsidRDefault="00216438" w:rsidP="008538CF">
      <w:pPr>
        <w:spacing w:after="0" w:line="360" w:lineRule="auto"/>
        <w:jc w:val="center"/>
        <w:rPr>
          <w:rFonts w:ascii="Times New Roman" w:hAnsi="Times New Roman"/>
          <w:b/>
          <w:bCs/>
          <w:sz w:val="24"/>
          <w:szCs w:val="24"/>
        </w:rPr>
      </w:pPr>
      <w:r w:rsidRPr="00216438">
        <w:rPr>
          <w:rFonts w:ascii="Times New Roman" w:hAnsi="Times New Roman"/>
          <w:b/>
          <w:bCs/>
          <w:sz w:val="24"/>
          <w:szCs w:val="24"/>
        </w:rPr>
        <w:t>E-Commerce Sales Data Cleaning and Preparation</w:t>
      </w:r>
    </w:p>
    <w:p w14:paraId="007CF62E" w14:textId="77777777" w:rsidR="008538CF" w:rsidRPr="00216438" w:rsidRDefault="008538CF" w:rsidP="008538CF">
      <w:pPr>
        <w:spacing w:after="0" w:line="360" w:lineRule="auto"/>
        <w:jc w:val="center"/>
        <w:rPr>
          <w:rFonts w:ascii="Times New Roman" w:hAnsi="Times New Roman"/>
          <w:b/>
          <w:bCs/>
          <w:sz w:val="24"/>
          <w:szCs w:val="24"/>
        </w:rPr>
      </w:pPr>
    </w:p>
    <w:p w14:paraId="2B1168FA" w14:textId="77777777" w:rsidR="00216438" w:rsidRPr="008538CF" w:rsidRDefault="00216438" w:rsidP="00216438">
      <w:pPr>
        <w:spacing w:after="0" w:line="360" w:lineRule="auto"/>
        <w:jc w:val="both"/>
        <w:rPr>
          <w:rFonts w:ascii="Times New Roman" w:hAnsi="Times New Roman"/>
          <w:b/>
          <w:bCs/>
          <w:sz w:val="24"/>
          <w:szCs w:val="24"/>
          <w:u w:val="single"/>
        </w:rPr>
      </w:pPr>
      <w:r w:rsidRPr="008538CF">
        <w:rPr>
          <w:rFonts w:ascii="Times New Roman" w:hAnsi="Times New Roman"/>
          <w:b/>
          <w:bCs/>
          <w:sz w:val="24"/>
          <w:szCs w:val="24"/>
          <w:u w:val="single"/>
        </w:rPr>
        <w:t>Overview</w:t>
      </w:r>
    </w:p>
    <w:p w14:paraId="55F4F73E" w14:textId="5BDBED90" w:rsidR="00216438" w:rsidRPr="00216438" w:rsidRDefault="00216438" w:rsidP="00216438">
      <w:pPr>
        <w:spacing w:after="0" w:line="360" w:lineRule="auto"/>
        <w:jc w:val="both"/>
        <w:rPr>
          <w:rFonts w:ascii="Times New Roman" w:hAnsi="Times New Roman"/>
          <w:sz w:val="24"/>
          <w:szCs w:val="24"/>
        </w:rPr>
      </w:pPr>
      <w:r w:rsidRPr="00216438">
        <w:rPr>
          <w:rFonts w:ascii="Times New Roman" w:hAnsi="Times New Roman"/>
          <w:sz w:val="24"/>
          <w:szCs w:val="24"/>
        </w:rPr>
        <w:t>As part of the Decode</w:t>
      </w:r>
      <w:r w:rsidR="00D01F80">
        <w:rPr>
          <w:rFonts w:ascii="Times New Roman" w:hAnsi="Times New Roman"/>
          <w:sz w:val="24"/>
          <w:szCs w:val="24"/>
        </w:rPr>
        <w:t xml:space="preserve"> </w:t>
      </w:r>
      <w:r w:rsidRPr="00216438">
        <w:rPr>
          <w:rFonts w:ascii="Times New Roman" w:hAnsi="Times New Roman"/>
          <w:sz w:val="24"/>
          <w:szCs w:val="24"/>
        </w:rPr>
        <w:t>Labs Data Analytics Internship Program, this project involved cleaning and preparing an e-commerce sales dataset using Microsoft Excel. The dataset consisted of 1,200 records and 14 fields containing information related to customer purchases, transactions, payment methods, and sales activities.</w:t>
      </w:r>
    </w:p>
    <w:p w14:paraId="31BDD6BF" w14:textId="77777777" w:rsidR="00216438" w:rsidRDefault="00216438" w:rsidP="00216438">
      <w:pPr>
        <w:spacing w:after="0" w:line="360" w:lineRule="auto"/>
        <w:jc w:val="both"/>
        <w:rPr>
          <w:rFonts w:ascii="Times New Roman" w:hAnsi="Times New Roman"/>
          <w:sz w:val="24"/>
          <w:szCs w:val="24"/>
        </w:rPr>
      </w:pPr>
      <w:r w:rsidRPr="00216438">
        <w:rPr>
          <w:rFonts w:ascii="Times New Roman" w:hAnsi="Times New Roman"/>
          <w:sz w:val="24"/>
          <w:szCs w:val="24"/>
        </w:rPr>
        <w:t>The primary aim of this task was to improve the quality and reliability of the data before proceeding to exploratory data analysis and visualization.</w:t>
      </w:r>
    </w:p>
    <w:p w14:paraId="389A20F2" w14:textId="77777777" w:rsidR="00D01F80" w:rsidRPr="00216438" w:rsidRDefault="00D01F80" w:rsidP="00216438">
      <w:pPr>
        <w:spacing w:after="0" w:line="360" w:lineRule="auto"/>
        <w:jc w:val="both"/>
        <w:rPr>
          <w:rFonts w:ascii="Times New Roman" w:hAnsi="Times New Roman"/>
          <w:sz w:val="24"/>
          <w:szCs w:val="24"/>
        </w:rPr>
      </w:pPr>
    </w:p>
    <w:p w14:paraId="5AE43354" w14:textId="77777777" w:rsidR="00216438" w:rsidRPr="008538CF" w:rsidRDefault="00216438" w:rsidP="00216438">
      <w:pPr>
        <w:spacing w:after="0" w:line="360" w:lineRule="auto"/>
        <w:jc w:val="both"/>
        <w:rPr>
          <w:rFonts w:ascii="Times New Roman" w:hAnsi="Times New Roman"/>
          <w:b/>
          <w:bCs/>
          <w:sz w:val="24"/>
          <w:szCs w:val="24"/>
          <w:u w:val="single"/>
        </w:rPr>
      </w:pPr>
      <w:r w:rsidRPr="008538CF">
        <w:rPr>
          <w:rFonts w:ascii="Times New Roman" w:hAnsi="Times New Roman"/>
          <w:b/>
          <w:bCs/>
          <w:sz w:val="24"/>
          <w:szCs w:val="24"/>
          <w:u w:val="single"/>
        </w:rPr>
        <w:t>Objectives</w:t>
      </w:r>
    </w:p>
    <w:p w14:paraId="7F920477" w14:textId="77777777" w:rsidR="00216438" w:rsidRPr="00216438" w:rsidRDefault="00216438" w:rsidP="00216438">
      <w:pPr>
        <w:spacing w:after="0" w:line="360" w:lineRule="auto"/>
        <w:jc w:val="both"/>
        <w:rPr>
          <w:rFonts w:ascii="Times New Roman" w:hAnsi="Times New Roman"/>
          <w:sz w:val="24"/>
          <w:szCs w:val="24"/>
        </w:rPr>
      </w:pPr>
      <w:r w:rsidRPr="00216438">
        <w:rPr>
          <w:rFonts w:ascii="Times New Roman" w:hAnsi="Times New Roman"/>
          <w:sz w:val="24"/>
          <w:szCs w:val="24"/>
        </w:rPr>
        <w:t>The key objectives of the cleaning process were:</w:t>
      </w:r>
    </w:p>
    <w:p w14:paraId="1FC2391A" w14:textId="77777777" w:rsidR="00216438" w:rsidRPr="00216438" w:rsidRDefault="00216438" w:rsidP="00216438">
      <w:pPr>
        <w:numPr>
          <w:ilvl w:val="0"/>
          <w:numId w:val="6"/>
        </w:numPr>
        <w:spacing w:after="0" w:line="360" w:lineRule="auto"/>
        <w:jc w:val="both"/>
        <w:rPr>
          <w:rFonts w:ascii="Times New Roman" w:hAnsi="Times New Roman"/>
          <w:sz w:val="24"/>
          <w:szCs w:val="24"/>
        </w:rPr>
      </w:pPr>
      <w:r w:rsidRPr="00216438">
        <w:rPr>
          <w:rFonts w:ascii="Times New Roman" w:hAnsi="Times New Roman"/>
          <w:sz w:val="24"/>
          <w:szCs w:val="24"/>
        </w:rPr>
        <w:t>Identify and eliminate duplicate records.</w:t>
      </w:r>
    </w:p>
    <w:p w14:paraId="79155543" w14:textId="77777777" w:rsidR="00216438" w:rsidRPr="00216438" w:rsidRDefault="00216438" w:rsidP="00216438">
      <w:pPr>
        <w:numPr>
          <w:ilvl w:val="0"/>
          <w:numId w:val="6"/>
        </w:numPr>
        <w:spacing w:after="0" w:line="360" w:lineRule="auto"/>
        <w:jc w:val="both"/>
        <w:rPr>
          <w:rFonts w:ascii="Times New Roman" w:hAnsi="Times New Roman"/>
          <w:sz w:val="24"/>
          <w:szCs w:val="24"/>
        </w:rPr>
      </w:pPr>
      <w:r w:rsidRPr="00216438">
        <w:rPr>
          <w:rFonts w:ascii="Times New Roman" w:hAnsi="Times New Roman"/>
          <w:sz w:val="24"/>
          <w:szCs w:val="24"/>
        </w:rPr>
        <w:t>Detect and address missing values.</w:t>
      </w:r>
    </w:p>
    <w:p w14:paraId="4274DBBC" w14:textId="77777777" w:rsidR="00216438" w:rsidRPr="00216438" w:rsidRDefault="00216438" w:rsidP="00216438">
      <w:pPr>
        <w:numPr>
          <w:ilvl w:val="0"/>
          <w:numId w:val="6"/>
        </w:numPr>
        <w:spacing w:after="0" w:line="360" w:lineRule="auto"/>
        <w:jc w:val="both"/>
        <w:rPr>
          <w:rFonts w:ascii="Times New Roman" w:hAnsi="Times New Roman"/>
          <w:sz w:val="24"/>
          <w:szCs w:val="24"/>
        </w:rPr>
      </w:pPr>
      <w:r w:rsidRPr="00216438">
        <w:rPr>
          <w:rFonts w:ascii="Times New Roman" w:hAnsi="Times New Roman"/>
          <w:sz w:val="24"/>
          <w:szCs w:val="24"/>
        </w:rPr>
        <w:t>Verify and correct data formats where necessary.</w:t>
      </w:r>
    </w:p>
    <w:p w14:paraId="181E8075" w14:textId="77777777" w:rsidR="00216438" w:rsidRDefault="00216438" w:rsidP="00216438">
      <w:pPr>
        <w:numPr>
          <w:ilvl w:val="0"/>
          <w:numId w:val="6"/>
        </w:numPr>
        <w:spacing w:after="0" w:line="360" w:lineRule="auto"/>
        <w:jc w:val="both"/>
        <w:rPr>
          <w:rFonts w:ascii="Times New Roman" w:hAnsi="Times New Roman"/>
          <w:sz w:val="24"/>
          <w:szCs w:val="24"/>
        </w:rPr>
      </w:pPr>
      <w:r w:rsidRPr="00216438">
        <w:rPr>
          <w:rFonts w:ascii="Times New Roman" w:hAnsi="Times New Roman"/>
          <w:sz w:val="24"/>
          <w:szCs w:val="24"/>
        </w:rPr>
        <w:t>Prepare the dataset for further analysis and reporting.</w:t>
      </w:r>
    </w:p>
    <w:p w14:paraId="04D6FFA3" w14:textId="77777777" w:rsidR="008538CF" w:rsidRPr="00216438" w:rsidRDefault="008538CF" w:rsidP="00216438">
      <w:pPr>
        <w:numPr>
          <w:ilvl w:val="0"/>
          <w:numId w:val="6"/>
        </w:numPr>
        <w:spacing w:after="0" w:line="360" w:lineRule="auto"/>
        <w:jc w:val="both"/>
        <w:rPr>
          <w:rFonts w:ascii="Times New Roman" w:hAnsi="Times New Roman"/>
          <w:sz w:val="24"/>
          <w:szCs w:val="24"/>
        </w:rPr>
      </w:pPr>
    </w:p>
    <w:p w14:paraId="6532D514" w14:textId="77777777" w:rsidR="00216438" w:rsidRPr="008538CF" w:rsidRDefault="00216438" w:rsidP="00216438">
      <w:pPr>
        <w:spacing w:after="0" w:line="360" w:lineRule="auto"/>
        <w:jc w:val="both"/>
        <w:rPr>
          <w:rFonts w:ascii="Times New Roman" w:hAnsi="Times New Roman"/>
          <w:b/>
          <w:bCs/>
          <w:sz w:val="24"/>
          <w:szCs w:val="24"/>
          <w:u w:val="single"/>
        </w:rPr>
      </w:pPr>
      <w:r w:rsidRPr="008538CF">
        <w:rPr>
          <w:rFonts w:ascii="Times New Roman" w:hAnsi="Times New Roman"/>
          <w:b/>
          <w:bCs/>
          <w:sz w:val="24"/>
          <w:szCs w:val="24"/>
          <w:u w:val="single"/>
        </w:rPr>
        <w:t>Dataset Description</w:t>
      </w:r>
    </w:p>
    <w:p w14:paraId="6A255287" w14:textId="77777777" w:rsidR="00216438" w:rsidRPr="00216438" w:rsidRDefault="00216438" w:rsidP="00216438">
      <w:pPr>
        <w:spacing w:after="0" w:line="360" w:lineRule="auto"/>
        <w:jc w:val="both"/>
        <w:rPr>
          <w:rFonts w:ascii="Times New Roman" w:hAnsi="Times New Roman"/>
          <w:sz w:val="24"/>
          <w:szCs w:val="24"/>
        </w:rPr>
      </w:pPr>
      <w:r w:rsidRPr="00216438">
        <w:rPr>
          <w:rFonts w:ascii="Times New Roman" w:hAnsi="Times New Roman"/>
          <w:sz w:val="24"/>
          <w:szCs w:val="24"/>
        </w:rPr>
        <w:t xml:space="preserve">The dataset, provided by </w:t>
      </w:r>
      <w:proofErr w:type="spellStart"/>
      <w:r w:rsidRPr="00216438">
        <w:rPr>
          <w:rFonts w:ascii="Times New Roman" w:hAnsi="Times New Roman"/>
          <w:sz w:val="24"/>
          <w:szCs w:val="24"/>
        </w:rPr>
        <w:t>DecodeLabs</w:t>
      </w:r>
      <w:proofErr w:type="spellEnd"/>
      <w:r w:rsidRPr="00216438">
        <w:rPr>
          <w:rFonts w:ascii="Times New Roman" w:hAnsi="Times New Roman"/>
          <w:sz w:val="24"/>
          <w:szCs w:val="24"/>
        </w:rPr>
        <w:t>, contained transactional information including:</w:t>
      </w:r>
    </w:p>
    <w:p w14:paraId="34DC0552" w14:textId="4719B5D4" w:rsidR="00216438" w:rsidRPr="00216438" w:rsidRDefault="00216438" w:rsidP="00216438">
      <w:pPr>
        <w:numPr>
          <w:ilvl w:val="0"/>
          <w:numId w:val="7"/>
        </w:numPr>
        <w:spacing w:after="0" w:line="360" w:lineRule="auto"/>
        <w:jc w:val="both"/>
        <w:rPr>
          <w:rFonts w:ascii="Times New Roman" w:hAnsi="Times New Roman"/>
          <w:sz w:val="24"/>
          <w:szCs w:val="24"/>
        </w:rPr>
      </w:pPr>
      <w:r w:rsidRPr="00216438">
        <w:rPr>
          <w:rFonts w:ascii="Times New Roman" w:hAnsi="Times New Roman"/>
          <w:sz w:val="24"/>
          <w:szCs w:val="24"/>
        </w:rPr>
        <w:t>Order</w:t>
      </w:r>
      <w:r w:rsidR="008538CF">
        <w:rPr>
          <w:rFonts w:ascii="Times New Roman" w:hAnsi="Times New Roman"/>
          <w:sz w:val="24"/>
          <w:szCs w:val="24"/>
        </w:rPr>
        <w:t xml:space="preserve"> </w:t>
      </w:r>
      <w:r w:rsidRPr="00216438">
        <w:rPr>
          <w:rFonts w:ascii="Times New Roman" w:hAnsi="Times New Roman"/>
          <w:sz w:val="24"/>
          <w:szCs w:val="24"/>
        </w:rPr>
        <w:t>ID</w:t>
      </w:r>
    </w:p>
    <w:p w14:paraId="77C4F36D" w14:textId="77777777" w:rsidR="00216438" w:rsidRPr="00216438" w:rsidRDefault="00216438" w:rsidP="00216438">
      <w:pPr>
        <w:numPr>
          <w:ilvl w:val="0"/>
          <w:numId w:val="7"/>
        </w:numPr>
        <w:spacing w:after="0" w:line="360" w:lineRule="auto"/>
        <w:jc w:val="both"/>
        <w:rPr>
          <w:rFonts w:ascii="Times New Roman" w:hAnsi="Times New Roman"/>
          <w:sz w:val="24"/>
          <w:szCs w:val="24"/>
        </w:rPr>
      </w:pPr>
      <w:r w:rsidRPr="00216438">
        <w:rPr>
          <w:rFonts w:ascii="Times New Roman" w:hAnsi="Times New Roman"/>
          <w:sz w:val="24"/>
          <w:szCs w:val="24"/>
        </w:rPr>
        <w:t>Date</w:t>
      </w:r>
    </w:p>
    <w:p w14:paraId="59BB983A" w14:textId="77777777" w:rsidR="00216438" w:rsidRPr="00216438" w:rsidRDefault="00216438" w:rsidP="00216438">
      <w:pPr>
        <w:numPr>
          <w:ilvl w:val="0"/>
          <w:numId w:val="7"/>
        </w:numPr>
        <w:spacing w:after="0" w:line="360" w:lineRule="auto"/>
        <w:jc w:val="both"/>
        <w:rPr>
          <w:rFonts w:ascii="Times New Roman" w:hAnsi="Times New Roman"/>
          <w:sz w:val="24"/>
          <w:szCs w:val="24"/>
        </w:rPr>
      </w:pPr>
      <w:r w:rsidRPr="00216438">
        <w:rPr>
          <w:rFonts w:ascii="Times New Roman" w:hAnsi="Times New Roman"/>
          <w:sz w:val="24"/>
          <w:szCs w:val="24"/>
        </w:rPr>
        <w:t>CustomerID</w:t>
      </w:r>
    </w:p>
    <w:p w14:paraId="0CCBDE30" w14:textId="77777777" w:rsidR="00216438" w:rsidRPr="00216438" w:rsidRDefault="00216438" w:rsidP="00216438">
      <w:pPr>
        <w:numPr>
          <w:ilvl w:val="0"/>
          <w:numId w:val="7"/>
        </w:numPr>
        <w:spacing w:after="0" w:line="360" w:lineRule="auto"/>
        <w:jc w:val="both"/>
        <w:rPr>
          <w:rFonts w:ascii="Times New Roman" w:hAnsi="Times New Roman"/>
          <w:sz w:val="24"/>
          <w:szCs w:val="24"/>
        </w:rPr>
      </w:pPr>
      <w:r w:rsidRPr="00216438">
        <w:rPr>
          <w:rFonts w:ascii="Times New Roman" w:hAnsi="Times New Roman"/>
          <w:sz w:val="24"/>
          <w:szCs w:val="24"/>
        </w:rPr>
        <w:t>Product</w:t>
      </w:r>
    </w:p>
    <w:p w14:paraId="0417873F" w14:textId="77777777" w:rsidR="00216438" w:rsidRPr="00216438" w:rsidRDefault="00216438" w:rsidP="00216438">
      <w:pPr>
        <w:numPr>
          <w:ilvl w:val="0"/>
          <w:numId w:val="7"/>
        </w:numPr>
        <w:spacing w:after="0" w:line="360" w:lineRule="auto"/>
        <w:jc w:val="both"/>
        <w:rPr>
          <w:rFonts w:ascii="Times New Roman" w:hAnsi="Times New Roman"/>
          <w:sz w:val="24"/>
          <w:szCs w:val="24"/>
        </w:rPr>
      </w:pPr>
      <w:r w:rsidRPr="00216438">
        <w:rPr>
          <w:rFonts w:ascii="Times New Roman" w:hAnsi="Times New Roman"/>
          <w:sz w:val="24"/>
          <w:szCs w:val="24"/>
        </w:rPr>
        <w:t>Quantity</w:t>
      </w:r>
    </w:p>
    <w:p w14:paraId="15AC2B05" w14:textId="406166E6" w:rsidR="00216438" w:rsidRPr="00216438" w:rsidRDefault="00216438" w:rsidP="00216438">
      <w:pPr>
        <w:numPr>
          <w:ilvl w:val="0"/>
          <w:numId w:val="7"/>
        </w:numPr>
        <w:spacing w:after="0" w:line="360" w:lineRule="auto"/>
        <w:jc w:val="both"/>
        <w:rPr>
          <w:rFonts w:ascii="Times New Roman" w:hAnsi="Times New Roman"/>
          <w:sz w:val="24"/>
          <w:szCs w:val="24"/>
        </w:rPr>
      </w:pPr>
      <w:r w:rsidRPr="00216438">
        <w:rPr>
          <w:rFonts w:ascii="Times New Roman" w:hAnsi="Times New Roman"/>
          <w:sz w:val="24"/>
          <w:szCs w:val="24"/>
        </w:rPr>
        <w:t>Unit</w:t>
      </w:r>
      <w:r w:rsidR="008538CF">
        <w:rPr>
          <w:rFonts w:ascii="Times New Roman" w:hAnsi="Times New Roman"/>
          <w:sz w:val="24"/>
          <w:szCs w:val="24"/>
        </w:rPr>
        <w:t xml:space="preserve"> </w:t>
      </w:r>
      <w:r w:rsidRPr="00216438">
        <w:rPr>
          <w:rFonts w:ascii="Times New Roman" w:hAnsi="Times New Roman"/>
          <w:sz w:val="24"/>
          <w:szCs w:val="24"/>
        </w:rPr>
        <w:t>Price</w:t>
      </w:r>
    </w:p>
    <w:p w14:paraId="08FB1BF6" w14:textId="73B55A12" w:rsidR="00216438" w:rsidRPr="00216438" w:rsidRDefault="00216438" w:rsidP="00216438">
      <w:pPr>
        <w:numPr>
          <w:ilvl w:val="0"/>
          <w:numId w:val="7"/>
        </w:numPr>
        <w:spacing w:after="0" w:line="360" w:lineRule="auto"/>
        <w:jc w:val="both"/>
        <w:rPr>
          <w:rFonts w:ascii="Times New Roman" w:hAnsi="Times New Roman"/>
          <w:sz w:val="24"/>
          <w:szCs w:val="24"/>
        </w:rPr>
      </w:pPr>
      <w:r w:rsidRPr="00216438">
        <w:rPr>
          <w:rFonts w:ascii="Times New Roman" w:hAnsi="Times New Roman"/>
          <w:sz w:val="24"/>
          <w:szCs w:val="24"/>
        </w:rPr>
        <w:t>Shipping</w:t>
      </w:r>
      <w:r w:rsidR="008538CF">
        <w:rPr>
          <w:rFonts w:ascii="Times New Roman" w:hAnsi="Times New Roman"/>
          <w:sz w:val="24"/>
          <w:szCs w:val="24"/>
        </w:rPr>
        <w:t xml:space="preserve"> </w:t>
      </w:r>
      <w:r w:rsidRPr="00216438">
        <w:rPr>
          <w:rFonts w:ascii="Times New Roman" w:hAnsi="Times New Roman"/>
          <w:sz w:val="24"/>
          <w:szCs w:val="24"/>
        </w:rPr>
        <w:t>Address</w:t>
      </w:r>
    </w:p>
    <w:p w14:paraId="246C683D" w14:textId="0F4D608C" w:rsidR="00216438" w:rsidRPr="00216438" w:rsidRDefault="00216438" w:rsidP="00216438">
      <w:pPr>
        <w:numPr>
          <w:ilvl w:val="0"/>
          <w:numId w:val="7"/>
        </w:numPr>
        <w:spacing w:after="0" w:line="360" w:lineRule="auto"/>
        <w:jc w:val="both"/>
        <w:rPr>
          <w:rFonts w:ascii="Times New Roman" w:hAnsi="Times New Roman"/>
          <w:sz w:val="24"/>
          <w:szCs w:val="24"/>
        </w:rPr>
      </w:pPr>
      <w:r w:rsidRPr="00216438">
        <w:rPr>
          <w:rFonts w:ascii="Times New Roman" w:hAnsi="Times New Roman"/>
          <w:sz w:val="24"/>
          <w:szCs w:val="24"/>
        </w:rPr>
        <w:t>Payment</w:t>
      </w:r>
      <w:r w:rsidR="008538CF">
        <w:rPr>
          <w:rFonts w:ascii="Times New Roman" w:hAnsi="Times New Roman"/>
          <w:sz w:val="24"/>
          <w:szCs w:val="24"/>
        </w:rPr>
        <w:t xml:space="preserve"> </w:t>
      </w:r>
      <w:r w:rsidRPr="00216438">
        <w:rPr>
          <w:rFonts w:ascii="Times New Roman" w:hAnsi="Times New Roman"/>
          <w:sz w:val="24"/>
          <w:szCs w:val="24"/>
        </w:rPr>
        <w:t>Method</w:t>
      </w:r>
    </w:p>
    <w:p w14:paraId="6DE7A4A7" w14:textId="267DA604" w:rsidR="00216438" w:rsidRPr="00216438" w:rsidRDefault="00216438" w:rsidP="00216438">
      <w:pPr>
        <w:numPr>
          <w:ilvl w:val="0"/>
          <w:numId w:val="7"/>
        </w:numPr>
        <w:spacing w:after="0" w:line="360" w:lineRule="auto"/>
        <w:jc w:val="both"/>
        <w:rPr>
          <w:rFonts w:ascii="Times New Roman" w:hAnsi="Times New Roman"/>
          <w:sz w:val="24"/>
          <w:szCs w:val="24"/>
        </w:rPr>
      </w:pPr>
      <w:r w:rsidRPr="00216438">
        <w:rPr>
          <w:rFonts w:ascii="Times New Roman" w:hAnsi="Times New Roman"/>
          <w:sz w:val="24"/>
          <w:szCs w:val="24"/>
        </w:rPr>
        <w:t>Order</w:t>
      </w:r>
      <w:r w:rsidR="008538CF">
        <w:rPr>
          <w:rFonts w:ascii="Times New Roman" w:hAnsi="Times New Roman"/>
          <w:sz w:val="24"/>
          <w:szCs w:val="24"/>
        </w:rPr>
        <w:t xml:space="preserve"> </w:t>
      </w:r>
      <w:r w:rsidRPr="00216438">
        <w:rPr>
          <w:rFonts w:ascii="Times New Roman" w:hAnsi="Times New Roman"/>
          <w:sz w:val="24"/>
          <w:szCs w:val="24"/>
        </w:rPr>
        <w:t>Status</w:t>
      </w:r>
    </w:p>
    <w:p w14:paraId="6AA49938" w14:textId="3D56A20C" w:rsidR="00216438" w:rsidRPr="00216438" w:rsidRDefault="00216438" w:rsidP="00216438">
      <w:pPr>
        <w:numPr>
          <w:ilvl w:val="0"/>
          <w:numId w:val="7"/>
        </w:numPr>
        <w:spacing w:after="0" w:line="360" w:lineRule="auto"/>
        <w:jc w:val="both"/>
        <w:rPr>
          <w:rFonts w:ascii="Times New Roman" w:hAnsi="Times New Roman"/>
          <w:sz w:val="24"/>
          <w:szCs w:val="24"/>
        </w:rPr>
      </w:pPr>
      <w:r w:rsidRPr="00216438">
        <w:rPr>
          <w:rFonts w:ascii="Times New Roman" w:hAnsi="Times New Roman"/>
          <w:sz w:val="24"/>
          <w:szCs w:val="24"/>
        </w:rPr>
        <w:t>Tracking</w:t>
      </w:r>
      <w:r w:rsidR="008538CF">
        <w:rPr>
          <w:rFonts w:ascii="Times New Roman" w:hAnsi="Times New Roman"/>
          <w:sz w:val="24"/>
          <w:szCs w:val="24"/>
        </w:rPr>
        <w:t xml:space="preserve"> </w:t>
      </w:r>
      <w:r w:rsidRPr="00216438">
        <w:rPr>
          <w:rFonts w:ascii="Times New Roman" w:hAnsi="Times New Roman"/>
          <w:sz w:val="24"/>
          <w:szCs w:val="24"/>
        </w:rPr>
        <w:t>Number</w:t>
      </w:r>
    </w:p>
    <w:p w14:paraId="4796F19B" w14:textId="18E9335B" w:rsidR="00216438" w:rsidRPr="00216438" w:rsidRDefault="00216438" w:rsidP="00216438">
      <w:pPr>
        <w:numPr>
          <w:ilvl w:val="0"/>
          <w:numId w:val="7"/>
        </w:numPr>
        <w:spacing w:after="0" w:line="360" w:lineRule="auto"/>
        <w:jc w:val="both"/>
        <w:rPr>
          <w:rFonts w:ascii="Times New Roman" w:hAnsi="Times New Roman"/>
          <w:sz w:val="24"/>
          <w:szCs w:val="24"/>
        </w:rPr>
      </w:pPr>
      <w:r w:rsidRPr="00216438">
        <w:rPr>
          <w:rFonts w:ascii="Times New Roman" w:hAnsi="Times New Roman"/>
          <w:sz w:val="24"/>
          <w:szCs w:val="24"/>
        </w:rPr>
        <w:t>Items</w:t>
      </w:r>
      <w:r w:rsidR="008538CF">
        <w:rPr>
          <w:rFonts w:ascii="Times New Roman" w:hAnsi="Times New Roman"/>
          <w:sz w:val="24"/>
          <w:szCs w:val="24"/>
        </w:rPr>
        <w:t xml:space="preserve"> </w:t>
      </w:r>
      <w:r w:rsidRPr="00216438">
        <w:rPr>
          <w:rFonts w:ascii="Times New Roman" w:hAnsi="Times New Roman"/>
          <w:sz w:val="24"/>
          <w:szCs w:val="24"/>
        </w:rPr>
        <w:t>In</w:t>
      </w:r>
      <w:r w:rsidR="008538CF">
        <w:rPr>
          <w:rFonts w:ascii="Times New Roman" w:hAnsi="Times New Roman"/>
          <w:sz w:val="24"/>
          <w:szCs w:val="24"/>
        </w:rPr>
        <w:t xml:space="preserve"> </w:t>
      </w:r>
      <w:r w:rsidRPr="00216438">
        <w:rPr>
          <w:rFonts w:ascii="Times New Roman" w:hAnsi="Times New Roman"/>
          <w:sz w:val="24"/>
          <w:szCs w:val="24"/>
        </w:rPr>
        <w:t>Cart</w:t>
      </w:r>
    </w:p>
    <w:p w14:paraId="04BF8F3E" w14:textId="4563F583" w:rsidR="00216438" w:rsidRPr="00216438" w:rsidRDefault="00216438" w:rsidP="00216438">
      <w:pPr>
        <w:numPr>
          <w:ilvl w:val="0"/>
          <w:numId w:val="7"/>
        </w:numPr>
        <w:spacing w:after="0" w:line="360" w:lineRule="auto"/>
        <w:jc w:val="both"/>
        <w:rPr>
          <w:rFonts w:ascii="Times New Roman" w:hAnsi="Times New Roman"/>
          <w:sz w:val="24"/>
          <w:szCs w:val="24"/>
        </w:rPr>
      </w:pPr>
      <w:r w:rsidRPr="00216438">
        <w:rPr>
          <w:rFonts w:ascii="Times New Roman" w:hAnsi="Times New Roman"/>
          <w:sz w:val="24"/>
          <w:szCs w:val="24"/>
        </w:rPr>
        <w:t>Coupon</w:t>
      </w:r>
      <w:r w:rsidR="008538CF">
        <w:rPr>
          <w:rFonts w:ascii="Times New Roman" w:hAnsi="Times New Roman"/>
          <w:sz w:val="24"/>
          <w:szCs w:val="24"/>
        </w:rPr>
        <w:t xml:space="preserve"> </w:t>
      </w:r>
      <w:r w:rsidRPr="00216438">
        <w:rPr>
          <w:rFonts w:ascii="Times New Roman" w:hAnsi="Times New Roman"/>
          <w:sz w:val="24"/>
          <w:szCs w:val="24"/>
        </w:rPr>
        <w:t>Code</w:t>
      </w:r>
    </w:p>
    <w:p w14:paraId="43E6FF63" w14:textId="26CE790F" w:rsidR="00216438" w:rsidRPr="00216438" w:rsidRDefault="00216438" w:rsidP="00216438">
      <w:pPr>
        <w:numPr>
          <w:ilvl w:val="0"/>
          <w:numId w:val="7"/>
        </w:numPr>
        <w:spacing w:after="0" w:line="360" w:lineRule="auto"/>
        <w:jc w:val="both"/>
        <w:rPr>
          <w:rFonts w:ascii="Times New Roman" w:hAnsi="Times New Roman"/>
          <w:sz w:val="24"/>
          <w:szCs w:val="24"/>
        </w:rPr>
      </w:pPr>
      <w:r w:rsidRPr="00216438">
        <w:rPr>
          <w:rFonts w:ascii="Times New Roman" w:hAnsi="Times New Roman"/>
          <w:sz w:val="24"/>
          <w:szCs w:val="24"/>
        </w:rPr>
        <w:lastRenderedPageBreak/>
        <w:t>Referral</w:t>
      </w:r>
      <w:r w:rsidR="008538CF">
        <w:rPr>
          <w:rFonts w:ascii="Times New Roman" w:hAnsi="Times New Roman"/>
          <w:sz w:val="24"/>
          <w:szCs w:val="24"/>
        </w:rPr>
        <w:t xml:space="preserve"> </w:t>
      </w:r>
      <w:r w:rsidRPr="00216438">
        <w:rPr>
          <w:rFonts w:ascii="Times New Roman" w:hAnsi="Times New Roman"/>
          <w:sz w:val="24"/>
          <w:szCs w:val="24"/>
        </w:rPr>
        <w:t>Source</w:t>
      </w:r>
    </w:p>
    <w:p w14:paraId="0FE045D8" w14:textId="5A06FF74" w:rsidR="00216438" w:rsidRDefault="00216438" w:rsidP="00216438">
      <w:pPr>
        <w:numPr>
          <w:ilvl w:val="0"/>
          <w:numId w:val="7"/>
        </w:numPr>
        <w:spacing w:after="0" w:line="360" w:lineRule="auto"/>
        <w:jc w:val="both"/>
        <w:rPr>
          <w:rFonts w:ascii="Times New Roman" w:hAnsi="Times New Roman"/>
          <w:sz w:val="24"/>
          <w:szCs w:val="24"/>
        </w:rPr>
      </w:pPr>
      <w:r w:rsidRPr="00216438">
        <w:rPr>
          <w:rFonts w:ascii="Times New Roman" w:hAnsi="Times New Roman"/>
          <w:sz w:val="24"/>
          <w:szCs w:val="24"/>
        </w:rPr>
        <w:t>Total</w:t>
      </w:r>
      <w:r w:rsidR="008538CF">
        <w:rPr>
          <w:rFonts w:ascii="Times New Roman" w:hAnsi="Times New Roman"/>
          <w:sz w:val="24"/>
          <w:szCs w:val="24"/>
        </w:rPr>
        <w:t xml:space="preserve"> </w:t>
      </w:r>
      <w:r w:rsidRPr="00216438">
        <w:rPr>
          <w:rFonts w:ascii="Times New Roman" w:hAnsi="Times New Roman"/>
          <w:sz w:val="24"/>
          <w:szCs w:val="24"/>
        </w:rPr>
        <w:t>Price</w:t>
      </w:r>
    </w:p>
    <w:p w14:paraId="0BAB80A1" w14:textId="77777777" w:rsidR="008538CF" w:rsidRPr="00216438" w:rsidRDefault="008538CF" w:rsidP="00216438">
      <w:pPr>
        <w:numPr>
          <w:ilvl w:val="0"/>
          <w:numId w:val="7"/>
        </w:numPr>
        <w:spacing w:after="0" w:line="360" w:lineRule="auto"/>
        <w:jc w:val="both"/>
        <w:rPr>
          <w:rFonts w:ascii="Times New Roman" w:hAnsi="Times New Roman"/>
          <w:sz w:val="24"/>
          <w:szCs w:val="24"/>
        </w:rPr>
      </w:pPr>
    </w:p>
    <w:p w14:paraId="29E430E2" w14:textId="77777777" w:rsidR="00216438" w:rsidRPr="008538CF" w:rsidRDefault="00216438" w:rsidP="00216438">
      <w:pPr>
        <w:spacing w:after="0" w:line="360" w:lineRule="auto"/>
        <w:jc w:val="both"/>
        <w:rPr>
          <w:rFonts w:ascii="Times New Roman" w:hAnsi="Times New Roman"/>
          <w:b/>
          <w:bCs/>
          <w:sz w:val="24"/>
          <w:szCs w:val="24"/>
          <w:u w:val="single"/>
        </w:rPr>
      </w:pPr>
      <w:r w:rsidRPr="008538CF">
        <w:rPr>
          <w:rFonts w:ascii="Times New Roman" w:hAnsi="Times New Roman"/>
          <w:b/>
          <w:bCs/>
          <w:sz w:val="24"/>
          <w:szCs w:val="24"/>
          <w:u w:val="single"/>
        </w:rPr>
        <w:t>Tools and Features Used</w:t>
      </w:r>
    </w:p>
    <w:p w14:paraId="32341788" w14:textId="77777777" w:rsidR="00216438" w:rsidRPr="00216438" w:rsidRDefault="00216438" w:rsidP="00216438">
      <w:pPr>
        <w:spacing w:after="0" w:line="360" w:lineRule="auto"/>
        <w:jc w:val="both"/>
        <w:rPr>
          <w:rFonts w:ascii="Times New Roman" w:hAnsi="Times New Roman"/>
          <w:sz w:val="24"/>
          <w:szCs w:val="24"/>
        </w:rPr>
      </w:pPr>
      <w:r w:rsidRPr="00216438">
        <w:rPr>
          <w:rFonts w:ascii="Times New Roman" w:hAnsi="Times New Roman"/>
          <w:sz w:val="24"/>
          <w:szCs w:val="24"/>
        </w:rPr>
        <w:t>The following Excel features were utilized during the cleaning process:</w:t>
      </w:r>
    </w:p>
    <w:p w14:paraId="1377968C" w14:textId="77777777" w:rsidR="00216438" w:rsidRPr="00216438" w:rsidRDefault="00216438" w:rsidP="00216438">
      <w:pPr>
        <w:numPr>
          <w:ilvl w:val="0"/>
          <w:numId w:val="8"/>
        </w:numPr>
        <w:spacing w:after="0" w:line="360" w:lineRule="auto"/>
        <w:jc w:val="both"/>
        <w:rPr>
          <w:rFonts w:ascii="Times New Roman" w:hAnsi="Times New Roman"/>
          <w:sz w:val="24"/>
          <w:szCs w:val="24"/>
        </w:rPr>
      </w:pPr>
      <w:r w:rsidRPr="00216438">
        <w:rPr>
          <w:rFonts w:ascii="Times New Roman" w:hAnsi="Times New Roman"/>
          <w:sz w:val="24"/>
          <w:szCs w:val="24"/>
        </w:rPr>
        <w:t>Remove Duplicates</w:t>
      </w:r>
    </w:p>
    <w:p w14:paraId="6DD7400A" w14:textId="77777777" w:rsidR="00216438" w:rsidRPr="00216438" w:rsidRDefault="00216438" w:rsidP="00216438">
      <w:pPr>
        <w:numPr>
          <w:ilvl w:val="0"/>
          <w:numId w:val="8"/>
        </w:numPr>
        <w:spacing w:after="0" w:line="360" w:lineRule="auto"/>
        <w:jc w:val="both"/>
        <w:rPr>
          <w:rFonts w:ascii="Times New Roman" w:hAnsi="Times New Roman"/>
          <w:sz w:val="24"/>
          <w:szCs w:val="24"/>
        </w:rPr>
      </w:pPr>
      <w:r w:rsidRPr="00216438">
        <w:rPr>
          <w:rFonts w:ascii="Times New Roman" w:hAnsi="Times New Roman"/>
          <w:sz w:val="24"/>
          <w:szCs w:val="24"/>
        </w:rPr>
        <w:t>Find and Replace</w:t>
      </w:r>
    </w:p>
    <w:p w14:paraId="75C0AEE6" w14:textId="77777777" w:rsidR="00216438" w:rsidRDefault="00216438" w:rsidP="00216438">
      <w:pPr>
        <w:numPr>
          <w:ilvl w:val="0"/>
          <w:numId w:val="8"/>
        </w:numPr>
        <w:spacing w:after="0" w:line="360" w:lineRule="auto"/>
        <w:jc w:val="both"/>
        <w:rPr>
          <w:rFonts w:ascii="Times New Roman" w:hAnsi="Times New Roman"/>
          <w:sz w:val="24"/>
          <w:szCs w:val="24"/>
        </w:rPr>
      </w:pPr>
      <w:r w:rsidRPr="00216438">
        <w:rPr>
          <w:rFonts w:ascii="Times New Roman" w:hAnsi="Times New Roman"/>
          <w:sz w:val="24"/>
          <w:szCs w:val="24"/>
        </w:rPr>
        <w:t>Formatting Tools</w:t>
      </w:r>
    </w:p>
    <w:p w14:paraId="34B02C0D" w14:textId="77777777" w:rsidR="008538CF" w:rsidRPr="00216438" w:rsidRDefault="008538CF" w:rsidP="008538CF">
      <w:pPr>
        <w:spacing w:after="0" w:line="360" w:lineRule="auto"/>
        <w:ind w:left="720"/>
        <w:jc w:val="both"/>
        <w:rPr>
          <w:rFonts w:ascii="Times New Roman" w:hAnsi="Times New Roman"/>
          <w:sz w:val="24"/>
          <w:szCs w:val="24"/>
        </w:rPr>
      </w:pPr>
    </w:p>
    <w:p w14:paraId="7C02A3B7" w14:textId="77777777" w:rsidR="00216438" w:rsidRPr="008538CF" w:rsidRDefault="00216438" w:rsidP="00216438">
      <w:pPr>
        <w:spacing w:after="0" w:line="360" w:lineRule="auto"/>
        <w:jc w:val="both"/>
        <w:rPr>
          <w:rFonts w:ascii="Times New Roman" w:hAnsi="Times New Roman"/>
          <w:b/>
          <w:bCs/>
          <w:sz w:val="24"/>
          <w:szCs w:val="24"/>
          <w:u w:val="single"/>
        </w:rPr>
      </w:pPr>
      <w:r w:rsidRPr="008538CF">
        <w:rPr>
          <w:rFonts w:ascii="Times New Roman" w:hAnsi="Times New Roman"/>
          <w:b/>
          <w:bCs/>
          <w:sz w:val="24"/>
          <w:szCs w:val="24"/>
          <w:u w:val="single"/>
        </w:rPr>
        <w:t>Data Cleaning Process</w:t>
      </w:r>
    </w:p>
    <w:p w14:paraId="0C4F8E8E" w14:textId="77777777" w:rsidR="00216438" w:rsidRPr="00216438" w:rsidRDefault="00216438" w:rsidP="00216438">
      <w:pPr>
        <w:spacing w:after="0" w:line="360" w:lineRule="auto"/>
        <w:jc w:val="both"/>
        <w:rPr>
          <w:rFonts w:ascii="Times New Roman" w:hAnsi="Times New Roman"/>
          <w:b/>
          <w:bCs/>
          <w:sz w:val="24"/>
          <w:szCs w:val="24"/>
        </w:rPr>
      </w:pPr>
      <w:r w:rsidRPr="00216438">
        <w:rPr>
          <w:rFonts w:ascii="Times New Roman" w:hAnsi="Times New Roman"/>
          <w:b/>
          <w:bCs/>
          <w:sz w:val="24"/>
          <w:szCs w:val="24"/>
        </w:rPr>
        <w:t>1. Duplicate Record Check</w:t>
      </w:r>
    </w:p>
    <w:p w14:paraId="631CA6CA" w14:textId="77777777" w:rsidR="00216438" w:rsidRPr="00216438" w:rsidRDefault="00216438" w:rsidP="00216438">
      <w:pPr>
        <w:spacing w:after="0" w:line="360" w:lineRule="auto"/>
        <w:jc w:val="both"/>
        <w:rPr>
          <w:rFonts w:ascii="Times New Roman" w:hAnsi="Times New Roman"/>
          <w:sz w:val="24"/>
          <w:szCs w:val="24"/>
        </w:rPr>
      </w:pPr>
      <w:r w:rsidRPr="00216438">
        <w:rPr>
          <w:rFonts w:ascii="Times New Roman" w:hAnsi="Times New Roman"/>
          <w:sz w:val="24"/>
          <w:szCs w:val="24"/>
        </w:rPr>
        <w:t xml:space="preserve">A comprehensive review of the dataset was conducted using Excel's </w:t>
      </w:r>
      <w:r w:rsidRPr="00216438">
        <w:rPr>
          <w:rFonts w:ascii="Times New Roman" w:hAnsi="Times New Roman"/>
          <w:b/>
          <w:bCs/>
          <w:sz w:val="24"/>
          <w:szCs w:val="24"/>
        </w:rPr>
        <w:t>Remove Duplicates</w:t>
      </w:r>
      <w:r w:rsidRPr="00216438">
        <w:rPr>
          <w:rFonts w:ascii="Times New Roman" w:hAnsi="Times New Roman"/>
          <w:sz w:val="24"/>
          <w:szCs w:val="24"/>
        </w:rPr>
        <w:t xml:space="preserve"> feature. After examining all records, no duplicate entries were identified within the dataset.</w:t>
      </w:r>
    </w:p>
    <w:p w14:paraId="5D377EFA" w14:textId="77777777" w:rsidR="00216438" w:rsidRPr="00216438" w:rsidRDefault="00216438" w:rsidP="00216438">
      <w:pPr>
        <w:spacing w:after="0" w:line="360" w:lineRule="auto"/>
        <w:jc w:val="both"/>
        <w:rPr>
          <w:rFonts w:ascii="Times New Roman" w:hAnsi="Times New Roman"/>
          <w:b/>
          <w:bCs/>
          <w:sz w:val="24"/>
          <w:szCs w:val="24"/>
        </w:rPr>
      </w:pPr>
      <w:r w:rsidRPr="00216438">
        <w:rPr>
          <w:rFonts w:ascii="Times New Roman" w:hAnsi="Times New Roman"/>
          <w:b/>
          <w:bCs/>
          <w:sz w:val="24"/>
          <w:szCs w:val="24"/>
        </w:rPr>
        <w:t>2. Treatment of Missing Values</w:t>
      </w:r>
    </w:p>
    <w:p w14:paraId="350F36BB" w14:textId="77777777" w:rsidR="00216438" w:rsidRPr="00216438" w:rsidRDefault="00216438" w:rsidP="00216438">
      <w:pPr>
        <w:spacing w:after="0" w:line="360" w:lineRule="auto"/>
        <w:jc w:val="both"/>
        <w:rPr>
          <w:rFonts w:ascii="Times New Roman" w:hAnsi="Times New Roman"/>
          <w:sz w:val="24"/>
          <w:szCs w:val="24"/>
        </w:rPr>
      </w:pPr>
      <w:r w:rsidRPr="00216438">
        <w:rPr>
          <w:rFonts w:ascii="Times New Roman" w:hAnsi="Times New Roman"/>
          <w:sz w:val="24"/>
          <w:szCs w:val="24"/>
        </w:rPr>
        <w:t xml:space="preserve">Missing entries were detected by applying Excel filters and the </w:t>
      </w:r>
      <w:r w:rsidRPr="00216438">
        <w:rPr>
          <w:rFonts w:ascii="Times New Roman" w:hAnsi="Times New Roman"/>
          <w:b/>
          <w:bCs/>
          <w:sz w:val="24"/>
          <w:szCs w:val="24"/>
        </w:rPr>
        <w:t>Find and Replace</w:t>
      </w:r>
      <w:r w:rsidRPr="00216438">
        <w:rPr>
          <w:rFonts w:ascii="Times New Roman" w:hAnsi="Times New Roman"/>
          <w:sz w:val="24"/>
          <w:szCs w:val="24"/>
        </w:rPr>
        <w:t xml:space="preserve"> function. The missing values were found in the </w:t>
      </w:r>
      <w:proofErr w:type="spellStart"/>
      <w:r w:rsidRPr="00216438">
        <w:rPr>
          <w:rFonts w:ascii="Times New Roman" w:hAnsi="Times New Roman"/>
          <w:b/>
          <w:bCs/>
          <w:sz w:val="24"/>
          <w:szCs w:val="24"/>
        </w:rPr>
        <w:t>CouponCode</w:t>
      </w:r>
      <w:proofErr w:type="spellEnd"/>
      <w:r w:rsidRPr="00216438">
        <w:rPr>
          <w:rFonts w:ascii="Times New Roman" w:hAnsi="Times New Roman"/>
          <w:sz w:val="24"/>
          <w:szCs w:val="24"/>
        </w:rPr>
        <w:t xml:space="preserve"> column. Since removing these records could result in data loss, the blank cells were replaced with </w:t>
      </w:r>
      <w:r w:rsidRPr="00216438">
        <w:rPr>
          <w:rFonts w:ascii="Times New Roman" w:hAnsi="Times New Roman"/>
          <w:b/>
          <w:bCs/>
          <w:sz w:val="24"/>
          <w:szCs w:val="24"/>
        </w:rPr>
        <w:t>"UNKNOWN"</w:t>
      </w:r>
      <w:r w:rsidRPr="00216438">
        <w:rPr>
          <w:rFonts w:ascii="Times New Roman" w:hAnsi="Times New Roman"/>
          <w:sz w:val="24"/>
          <w:szCs w:val="24"/>
        </w:rPr>
        <w:t>. A total of 309 missing entries were updated.</w:t>
      </w:r>
    </w:p>
    <w:p w14:paraId="23B36BB8" w14:textId="77777777" w:rsidR="00216438" w:rsidRPr="00216438" w:rsidRDefault="00216438" w:rsidP="00216438">
      <w:pPr>
        <w:spacing w:after="0" w:line="360" w:lineRule="auto"/>
        <w:jc w:val="both"/>
        <w:rPr>
          <w:rFonts w:ascii="Times New Roman" w:hAnsi="Times New Roman"/>
          <w:b/>
          <w:bCs/>
          <w:sz w:val="24"/>
          <w:szCs w:val="24"/>
        </w:rPr>
      </w:pPr>
      <w:r w:rsidRPr="00216438">
        <w:rPr>
          <w:rFonts w:ascii="Times New Roman" w:hAnsi="Times New Roman"/>
          <w:b/>
          <w:bCs/>
          <w:sz w:val="24"/>
          <w:szCs w:val="24"/>
        </w:rPr>
        <w:t>3. Data Type Formatting</w:t>
      </w:r>
    </w:p>
    <w:p w14:paraId="353825C5" w14:textId="77777777" w:rsidR="00216438" w:rsidRPr="00216438" w:rsidRDefault="00216438" w:rsidP="00216438">
      <w:pPr>
        <w:spacing w:after="0" w:line="360" w:lineRule="auto"/>
        <w:jc w:val="both"/>
        <w:rPr>
          <w:rFonts w:ascii="Times New Roman" w:hAnsi="Times New Roman"/>
          <w:sz w:val="24"/>
          <w:szCs w:val="24"/>
        </w:rPr>
      </w:pPr>
      <w:r w:rsidRPr="00216438">
        <w:rPr>
          <w:rFonts w:ascii="Times New Roman" w:hAnsi="Times New Roman"/>
          <w:sz w:val="24"/>
          <w:szCs w:val="24"/>
        </w:rPr>
        <w:t>Several formatting adjustments were carried out to ensure consistency across the dataset:</w:t>
      </w:r>
    </w:p>
    <w:p w14:paraId="460DCBAF" w14:textId="77777777" w:rsidR="00216438" w:rsidRPr="00216438" w:rsidRDefault="00216438" w:rsidP="00216438">
      <w:pPr>
        <w:numPr>
          <w:ilvl w:val="0"/>
          <w:numId w:val="9"/>
        </w:numPr>
        <w:spacing w:after="0" w:line="360" w:lineRule="auto"/>
        <w:jc w:val="both"/>
        <w:rPr>
          <w:rFonts w:ascii="Times New Roman" w:hAnsi="Times New Roman"/>
          <w:sz w:val="24"/>
          <w:szCs w:val="24"/>
        </w:rPr>
      </w:pPr>
      <w:r w:rsidRPr="00216438">
        <w:rPr>
          <w:rFonts w:ascii="Times New Roman" w:hAnsi="Times New Roman"/>
          <w:sz w:val="24"/>
          <w:szCs w:val="24"/>
        </w:rPr>
        <w:t xml:space="preserve">The </w:t>
      </w:r>
      <w:r w:rsidRPr="00216438">
        <w:rPr>
          <w:rFonts w:ascii="Times New Roman" w:hAnsi="Times New Roman"/>
          <w:b/>
          <w:bCs/>
          <w:sz w:val="24"/>
          <w:szCs w:val="24"/>
        </w:rPr>
        <w:t>Date</w:t>
      </w:r>
      <w:r w:rsidRPr="00216438">
        <w:rPr>
          <w:rFonts w:ascii="Times New Roman" w:hAnsi="Times New Roman"/>
          <w:sz w:val="24"/>
          <w:szCs w:val="24"/>
        </w:rPr>
        <w:t xml:space="preserve"> field was converted to the appropriate date format.</w:t>
      </w:r>
    </w:p>
    <w:p w14:paraId="1A4BDF9A" w14:textId="77777777" w:rsidR="00216438" w:rsidRPr="00216438" w:rsidRDefault="00216438" w:rsidP="00216438">
      <w:pPr>
        <w:numPr>
          <w:ilvl w:val="0"/>
          <w:numId w:val="9"/>
        </w:numPr>
        <w:spacing w:after="0" w:line="360" w:lineRule="auto"/>
        <w:jc w:val="both"/>
        <w:rPr>
          <w:rFonts w:ascii="Times New Roman" w:hAnsi="Times New Roman"/>
          <w:sz w:val="24"/>
          <w:szCs w:val="24"/>
        </w:rPr>
      </w:pPr>
      <w:r w:rsidRPr="00216438">
        <w:rPr>
          <w:rFonts w:ascii="Times New Roman" w:hAnsi="Times New Roman"/>
          <w:sz w:val="24"/>
          <w:szCs w:val="24"/>
        </w:rPr>
        <w:t>Numerical fields were formatted as Number or Currency where applicable.</w:t>
      </w:r>
    </w:p>
    <w:p w14:paraId="6BCDE76A" w14:textId="77777777" w:rsidR="00216438" w:rsidRPr="00216438" w:rsidRDefault="00216438" w:rsidP="00216438">
      <w:pPr>
        <w:numPr>
          <w:ilvl w:val="0"/>
          <w:numId w:val="9"/>
        </w:numPr>
        <w:spacing w:after="0" w:line="360" w:lineRule="auto"/>
        <w:jc w:val="both"/>
        <w:rPr>
          <w:rFonts w:ascii="Times New Roman" w:hAnsi="Times New Roman"/>
          <w:sz w:val="24"/>
          <w:szCs w:val="24"/>
        </w:rPr>
      </w:pPr>
      <w:r w:rsidRPr="00216438">
        <w:rPr>
          <w:rFonts w:ascii="Times New Roman" w:hAnsi="Times New Roman"/>
          <w:sz w:val="24"/>
          <w:szCs w:val="24"/>
        </w:rPr>
        <w:t>Text-based columns were standardized using Text/General formatting.</w:t>
      </w:r>
    </w:p>
    <w:p w14:paraId="5533D0DB" w14:textId="77777777" w:rsidR="00216438" w:rsidRPr="00216438" w:rsidRDefault="00216438" w:rsidP="00216438">
      <w:pPr>
        <w:spacing w:after="0" w:line="360" w:lineRule="auto"/>
        <w:jc w:val="both"/>
        <w:rPr>
          <w:rFonts w:ascii="Times New Roman" w:hAnsi="Times New Roman"/>
          <w:b/>
          <w:bCs/>
          <w:sz w:val="24"/>
          <w:szCs w:val="24"/>
        </w:rPr>
      </w:pPr>
      <w:r w:rsidRPr="00216438">
        <w:rPr>
          <w:rFonts w:ascii="Times New Roman" w:hAnsi="Times New Roman"/>
          <w:b/>
          <w:bCs/>
          <w:sz w:val="24"/>
          <w:szCs w:val="24"/>
        </w:rPr>
        <w:t>4. Verification of Calculated Values</w:t>
      </w:r>
    </w:p>
    <w:p w14:paraId="3FE04B6F" w14:textId="6484EEE3" w:rsidR="00216438" w:rsidRDefault="00216438" w:rsidP="00216438">
      <w:pPr>
        <w:spacing w:after="0" w:line="360" w:lineRule="auto"/>
        <w:jc w:val="both"/>
        <w:rPr>
          <w:rFonts w:ascii="Times New Roman" w:hAnsi="Times New Roman"/>
          <w:sz w:val="24"/>
          <w:szCs w:val="24"/>
        </w:rPr>
      </w:pPr>
      <w:r w:rsidRPr="00216438">
        <w:rPr>
          <w:rFonts w:ascii="Times New Roman" w:hAnsi="Times New Roman"/>
          <w:sz w:val="24"/>
          <w:szCs w:val="24"/>
        </w:rPr>
        <w:t xml:space="preserve">The </w:t>
      </w:r>
      <w:r w:rsidRPr="00216438">
        <w:rPr>
          <w:rFonts w:ascii="Times New Roman" w:hAnsi="Times New Roman"/>
          <w:b/>
          <w:bCs/>
          <w:sz w:val="24"/>
          <w:szCs w:val="24"/>
        </w:rPr>
        <w:t>Total</w:t>
      </w:r>
      <w:r w:rsidR="008538CF">
        <w:rPr>
          <w:rFonts w:ascii="Times New Roman" w:hAnsi="Times New Roman"/>
          <w:b/>
          <w:bCs/>
          <w:sz w:val="24"/>
          <w:szCs w:val="24"/>
        </w:rPr>
        <w:t xml:space="preserve"> </w:t>
      </w:r>
      <w:r w:rsidRPr="00216438">
        <w:rPr>
          <w:rFonts w:ascii="Times New Roman" w:hAnsi="Times New Roman"/>
          <w:b/>
          <w:bCs/>
          <w:sz w:val="24"/>
          <w:szCs w:val="24"/>
        </w:rPr>
        <w:t>Price</w:t>
      </w:r>
      <w:r w:rsidRPr="00216438">
        <w:rPr>
          <w:rFonts w:ascii="Times New Roman" w:hAnsi="Times New Roman"/>
          <w:sz w:val="24"/>
          <w:szCs w:val="24"/>
        </w:rPr>
        <w:t xml:space="preserve"> column was reviewed and validated by comparing its values against the product of </w:t>
      </w:r>
      <w:r w:rsidRPr="00216438">
        <w:rPr>
          <w:rFonts w:ascii="Times New Roman" w:hAnsi="Times New Roman"/>
          <w:b/>
          <w:bCs/>
          <w:sz w:val="24"/>
          <w:szCs w:val="24"/>
        </w:rPr>
        <w:t>Quantity × Unit</w:t>
      </w:r>
      <w:r w:rsidR="008538CF">
        <w:rPr>
          <w:rFonts w:ascii="Times New Roman" w:hAnsi="Times New Roman"/>
          <w:b/>
          <w:bCs/>
          <w:sz w:val="24"/>
          <w:szCs w:val="24"/>
        </w:rPr>
        <w:t xml:space="preserve"> </w:t>
      </w:r>
      <w:r w:rsidRPr="00216438">
        <w:rPr>
          <w:rFonts w:ascii="Times New Roman" w:hAnsi="Times New Roman"/>
          <w:b/>
          <w:bCs/>
          <w:sz w:val="24"/>
          <w:szCs w:val="24"/>
        </w:rPr>
        <w:t>Price</w:t>
      </w:r>
      <w:r w:rsidRPr="00216438">
        <w:rPr>
          <w:rFonts w:ascii="Times New Roman" w:hAnsi="Times New Roman"/>
          <w:sz w:val="24"/>
          <w:szCs w:val="24"/>
        </w:rPr>
        <w:t>. This step ensured that the calculations were accurate and free from inconsistencies.</w:t>
      </w:r>
    </w:p>
    <w:p w14:paraId="166974FF" w14:textId="77777777" w:rsidR="008538CF" w:rsidRPr="00216438" w:rsidRDefault="008538CF" w:rsidP="00216438">
      <w:pPr>
        <w:spacing w:after="0" w:line="360" w:lineRule="auto"/>
        <w:jc w:val="both"/>
        <w:rPr>
          <w:rFonts w:ascii="Times New Roman" w:hAnsi="Times New Roman"/>
          <w:sz w:val="24"/>
          <w:szCs w:val="24"/>
        </w:rPr>
      </w:pPr>
    </w:p>
    <w:p w14:paraId="1ABAAE0E" w14:textId="77777777" w:rsidR="00216438" w:rsidRPr="008538CF" w:rsidRDefault="00216438" w:rsidP="00216438">
      <w:pPr>
        <w:spacing w:after="0" w:line="360" w:lineRule="auto"/>
        <w:jc w:val="both"/>
        <w:rPr>
          <w:rFonts w:ascii="Times New Roman" w:hAnsi="Times New Roman"/>
          <w:b/>
          <w:bCs/>
          <w:sz w:val="24"/>
          <w:szCs w:val="24"/>
          <w:u w:val="single"/>
        </w:rPr>
      </w:pPr>
      <w:r w:rsidRPr="008538CF">
        <w:rPr>
          <w:rFonts w:ascii="Times New Roman" w:hAnsi="Times New Roman"/>
          <w:b/>
          <w:bCs/>
          <w:sz w:val="24"/>
          <w:szCs w:val="24"/>
          <w:u w:val="single"/>
        </w:rPr>
        <w:t>Skills Demonstrated</w:t>
      </w:r>
    </w:p>
    <w:p w14:paraId="06B40291" w14:textId="77777777" w:rsidR="00216438" w:rsidRPr="00216438" w:rsidRDefault="00216438" w:rsidP="00216438">
      <w:pPr>
        <w:spacing w:after="0" w:line="360" w:lineRule="auto"/>
        <w:jc w:val="both"/>
        <w:rPr>
          <w:rFonts w:ascii="Times New Roman" w:hAnsi="Times New Roman"/>
          <w:sz w:val="24"/>
          <w:szCs w:val="24"/>
        </w:rPr>
      </w:pPr>
      <w:r w:rsidRPr="00216438">
        <w:rPr>
          <w:rFonts w:ascii="Times New Roman" w:hAnsi="Times New Roman"/>
          <w:sz w:val="24"/>
          <w:szCs w:val="24"/>
        </w:rPr>
        <w:t>Throughout this project, the following skills were applied:</w:t>
      </w:r>
    </w:p>
    <w:p w14:paraId="42D31FFC" w14:textId="77777777" w:rsidR="00216438" w:rsidRPr="00216438" w:rsidRDefault="00216438" w:rsidP="00216438">
      <w:pPr>
        <w:numPr>
          <w:ilvl w:val="0"/>
          <w:numId w:val="10"/>
        </w:numPr>
        <w:spacing w:after="0" w:line="360" w:lineRule="auto"/>
        <w:jc w:val="both"/>
        <w:rPr>
          <w:rFonts w:ascii="Times New Roman" w:hAnsi="Times New Roman"/>
          <w:sz w:val="24"/>
          <w:szCs w:val="24"/>
        </w:rPr>
      </w:pPr>
      <w:r w:rsidRPr="00216438">
        <w:rPr>
          <w:rFonts w:ascii="Times New Roman" w:hAnsi="Times New Roman"/>
          <w:sz w:val="24"/>
          <w:szCs w:val="24"/>
        </w:rPr>
        <w:t>Data Cleaning and Preparation</w:t>
      </w:r>
    </w:p>
    <w:p w14:paraId="387EDFF0" w14:textId="77777777" w:rsidR="00216438" w:rsidRPr="00216438" w:rsidRDefault="00216438" w:rsidP="00216438">
      <w:pPr>
        <w:numPr>
          <w:ilvl w:val="0"/>
          <w:numId w:val="10"/>
        </w:numPr>
        <w:spacing w:after="0" w:line="360" w:lineRule="auto"/>
        <w:jc w:val="both"/>
        <w:rPr>
          <w:rFonts w:ascii="Times New Roman" w:hAnsi="Times New Roman"/>
          <w:sz w:val="24"/>
          <w:szCs w:val="24"/>
        </w:rPr>
      </w:pPr>
      <w:r w:rsidRPr="00216438">
        <w:rPr>
          <w:rFonts w:ascii="Times New Roman" w:hAnsi="Times New Roman"/>
          <w:sz w:val="24"/>
          <w:szCs w:val="24"/>
        </w:rPr>
        <w:lastRenderedPageBreak/>
        <w:t>Data Quality Validation</w:t>
      </w:r>
    </w:p>
    <w:p w14:paraId="7661C869" w14:textId="77777777" w:rsidR="00216438" w:rsidRPr="00216438" w:rsidRDefault="00216438" w:rsidP="00216438">
      <w:pPr>
        <w:numPr>
          <w:ilvl w:val="0"/>
          <w:numId w:val="10"/>
        </w:numPr>
        <w:spacing w:after="0" w:line="360" w:lineRule="auto"/>
        <w:jc w:val="both"/>
        <w:rPr>
          <w:rFonts w:ascii="Times New Roman" w:hAnsi="Times New Roman"/>
          <w:sz w:val="24"/>
          <w:szCs w:val="24"/>
        </w:rPr>
      </w:pPr>
      <w:r w:rsidRPr="00216438">
        <w:rPr>
          <w:rFonts w:ascii="Times New Roman" w:hAnsi="Times New Roman"/>
          <w:sz w:val="24"/>
          <w:szCs w:val="24"/>
        </w:rPr>
        <w:t>Spreadsheet Handling and Management</w:t>
      </w:r>
    </w:p>
    <w:p w14:paraId="20525643" w14:textId="77777777" w:rsidR="00216438" w:rsidRPr="00216438" w:rsidRDefault="00216438" w:rsidP="00216438">
      <w:pPr>
        <w:numPr>
          <w:ilvl w:val="0"/>
          <w:numId w:val="10"/>
        </w:numPr>
        <w:spacing w:after="0" w:line="360" w:lineRule="auto"/>
        <w:jc w:val="both"/>
        <w:rPr>
          <w:rFonts w:ascii="Times New Roman" w:hAnsi="Times New Roman"/>
          <w:sz w:val="24"/>
          <w:szCs w:val="24"/>
        </w:rPr>
      </w:pPr>
      <w:r w:rsidRPr="00216438">
        <w:rPr>
          <w:rFonts w:ascii="Times New Roman" w:hAnsi="Times New Roman"/>
          <w:sz w:val="24"/>
          <w:szCs w:val="24"/>
        </w:rPr>
        <w:t>Data Formatting and Standardization</w:t>
      </w:r>
    </w:p>
    <w:p w14:paraId="11C41465" w14:textId="77777777" w:rsidR="00216438" w:rsidRDefault="00216438" w:rsidP="00216438">
      <w:pPr>
        <w:numPr>
          <w:ilvl w:val="0"/>
          <w:numId w:val="10"/>
        </w:numPr>
        <w:spacing w:after="0" w:line="360" w:lineRule="auto"/>
        <w:jc w:val="both"/>
        <w:rPr>
          <w:rFonts w:ascii="Times New Roman" w:hAnsi="Times New Roman"/>
          <w:sz w:val="24"/>
          <w:szCs w:val="24"/>
        </w:rPr>
      </w:pPr>
      <w:r w:rsidRPr="00216438">
        <w:rPr>
          <w:rFonts w:ascii="Times New Roman" w:hAnsi="Times New Roman"/>
          <w:sz w:val="24"/>
          <w:szCs w:val="24"/>
        </w:rPr>
        <w:t>Use of Excel Functions and Tools</w:t>
      </w:r>
    </w:p>
    <w:p w14:paraId="0C518DFA" w14:textId="77777777" w:rsidR="008538CF" w:rsidRPr="00216438" w:rsidRDefault="008538CF" w:rsidP="008538CF">
      <w:pPr>
        <w:spacing w:after="0" w:line="360" w:lineRule="auto"/>
        <w:ind w:left="720"/>
        <w:jc w:val="both"/>
        <w:rPr>
          <w:rFonts w:ascii="Times New Roman" w:hAnsi="Times New Roman"/>
          <w:sz w:val="24"/>
          <w:szCs w:val="24"/>
        </w:rPr>
      </w:pPr>
    </w:p>
    <w:p w14:paraId="4EEA0E48" w14:textId="77777777" w:rsidR="00216438" w:rsidRPr="008538CF" w:rsidRDefault="00216438" w:rsidP="00216438">
      <w:pPr>
        <w:spacing w:after="0" w:line="360" w:lineRule="auto"/>
        <w:jc w:val="both"/>
        <w:rPr>
          <w:rFonts w:ascii="Times New Roman" w:hAnsi="Times New Roman"/>
          <w:b/>
          <w:bCs/>
          <w:sz w:val="24"/>
          <w:szCs w:val="24"/>
          <w:u w:val="single"/>
        </w:rPr>
      </w:pPr>
      <w:r w:rsidRPr="008538CF">
        <w:rPr>
          <w:rFonts w:ascii="Times New Roman" w:hAnsi="Times New Roman"/>
          <w:b/>
          <w:bCs/>
          <w:sz w:val="24"/>
          <w:szCs w:val="24"/>
          <w:u w:val="single"/>
        </w:rPr>
        <w:t>Conclusion</w:t>
      </w:r>
    </w:p>
    <w:p w14:paraId="39C53D1C" w14:textId="01630601" w:rsidR="00216438" w:rsidRPr="00216438" w:rsidRDefault="00216438" w:rsidP="00216438">
      <w:pPr>
        <w:spacing w:after="0" w:line="360" w:lineRule="auto"/>
        <w:jc w:val="both"/>
        <w:rPr>
          <w:rFonts w:ascii="Times New Roman" w:hAnsi="Times New Roman"/>
          <w:b/>
          <w:bCs/>
          <w:sz w:val="24"/>
          <w:szCs w:val="24"/>
        </w:rPr>
      </w:pPr>
      <w:r w:rsidRPr="00216438">
        <w:rPr>
          <w:rFonts w:ascii="Times New Roman" w:hAnsi="Times New Roman"/>
          <w:sz w:val="24"/>
          <w:szCs w:val="24"/>
        </w:rPr>
        <w:t>The cleaning process successfully improved the overall quality and consistency of the dataset. By resolving missing values, verifying calculations, and ensuring proper formatting, the dataset became suitable for exploratory data analysis and subsequent visualization tasks. These steps helped establish a reliable foundation for generating accurate business insights.</w:t>
      </w:r>
    </w:p>
    <w:p w14:paraId="0CD153FC" w14:textId="77777777" w:rsidR="0078453E" w:rsidRPr="00672877" w:rsidRDefault="0078453E" w:rsidP="00672877">
      <w:pPr>
        <w:spacing w:after="0" w:line="360" w:lineRule="auto"/>
        <w:jc w:val="both"/>
        <w:rPr>
          <w:rFonts w:ascii="Times New Roman" w:hAnsi="Times New Roman"/>
          <w:sz w:val="24"/>
          <w:szCs w:val="24"/>
        </w:rPr>
      </w:pPr>
    </w:p>
    <w:sectPr w:rsidR="0078453E" w:rsidRPr="00672877">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D018F" w14:textId="77777777" w:rsidR="00070D1C" w:rsidRDefault="00070D1C">
      <w:pPr>
        <w:spacing w:after="0" w:line="240" w:lineRule="auto"/>
      </w:pPr>
      <w:r>
        <w:separator/>
      </w:r>
    </w:p>
  </w:endnote>
  <w:endnote w:type="continuationSeparator" w:id="0">
    <w:p w14:paraId="13312EE3" w14:textId="77777777" w:rsidR="00070D1C" w:rsidRDefault="00070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5C30F" w14:textId="77777777" w:rsidR="0078453E" w:rsidRDefault="0078453E">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2762D" w14:textId="77777777" w:rsidR="00070D1C" w:rsidRDefault="00070D1C">
      <w:pPr>
        <w:spacing w:after="0" w:line="240" w:lineRule="auto"/>
      </w:pPr>
      <w:r>
        <w:separator/>
      </w:r>
    </w:p>
  </w:footnote>
  <w:footnote w:type="continuationSeparator" w:id="0">
    <w:p w14:paraId="63172573" w14:textId="77777777" w:rsidR="00070D1C" w:rsidRDefault="00070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E8752" w14:textId="77777777" w:rsidR="0078453E" w:rsidRDefault="0078453E">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206DFD"/>
    <w:multiLevelType w:val="multilevel"/>
    <w:tmpl w:val="B442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57D61"/>
    <w:multiLevelType w:val="multilevel"/>
    <w:tmpl w:val="6AFC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F73F38"/>
    <w:multiLevelType w:val="multilevel"/>
    <w:tmpl w:val="104E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842EAC"/>
    <w:multiLevelType w:val="hybridMultilevel"/>
    <w:tmpl w:val="0C6AA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457A96"/>
    <w:multiLevelType w:val="multilevel"/>
    <w:tmpl w:val="337E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91069E"/>
    <w:multiLevelType w:val="multilevel"/>
    <w:tmpl w:val="051C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1228141">
    <w:abstractNumId w:val="7"/>
  </w:num>
  <w:num w:numId="2" w16cid:durableId="1469668998">
    <w:abstractNumId w:val="0"/>
  </w:num>
  <w:num w:numId="3" w16cid:durableId="697391652">
    <w:abstractNumId w:val="1"/>
  </w:num>
  <w:num w:numId="4" w16cid:durableId="1072848124">
    <w:abstractNumId w:val="2"/>
  </w:num>
  <w:num w:numId="5" w16cid:durableId="159278385">
    <w:abstractNumId w:val="3"/>
  </w:num>
  <w:num w:numId="6" w16cid:durableId="1715960879">
    <w:abstractNumId w:val="5"/>
  </w:num>
  <w:num w:numId="7" w16cid:durableId="693581393">
    <w:abstractNumId w:val="9"/>
  </w:num>
  <w:num w:numId="8" w16cid:durableId="1734814574">
    <w:abstractNumId w:val="4"/>
  </w:num>
  <w:num w:numId="9" w16cid:durableId="1251623133">
    <w:abstractNumId w:val="8"/>
  </w:num>
  <w:num w:numId="10" w16cid:durableId="377057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oNotShadeFormData/>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53E"/>
    <w:rsid w:val="00070D1C"/>
    <w:rsid w:val="000730B3"/>
    <w:rsid w:val="00084FF1"/>
    <w:rsid w:val="001E151F"/>
    <w:rsid w:val="00216438"/>
    <w:rsid w:val="004D553B"/>
    <w:rsid w:val="004F20F2"/>
    <w:rsid w:val="00503239"/>
    <w:rsid w:val="00656367"/>
    <w:rsid w:val="00672877"/>
    <w:rsid w:val="00727A6F"/>
    <w:rsid w:val="0078453E"/>
    <w:rsid w:val="00836893"/>
    <w:rsid w:val="008538CF"/>
    <w:rsid w:val="00865F02"/>
    <w:rsid w:val="00873EDD"/>
    <w:rsid w:val="00952B43"/>
    <w:rsid w:val="00954F51"/>
    <w:rsid w:val="00A463F0"/>
    <w:rsid w:val="00D01F80"/>
    <w:rsid w:val="00D861CE"/>
    <w:rsid w:val="00D917D2"/>
    <w:rsid w:val="00DC4DBB"/>
    <w:rsid w:val="00EC42FE"/>
    <w:rsid w:val="00F542E6"/>
    <w:rsid w:val="00FF5C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1EFF83"/>
  <w15:docId w15:val="{56D40E57-9E24-4319-807F-3903D36C7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zh-CN"/>
    </w:rPr>
  </w:style>
  <w:style w:type="paragraph" w:styleId="Heading1">
    <w:name w:val="heading 1"/>
    <w:basedOn w:val="Normal"/>
    <w:next w:val="Normal"/>
    <w:link w:val="Heading1Char"/>
    <w:uiPriority w:val="9"/>
    <w:qFormat/>
    <w:rsid w:val="00836893"/>
    <w:pPr>
      <w:keepNext/>
      <w:spacing w:before="240" w:after="60"/>
      <w:jc w:val="center"/>
      <w:outlineLvl w:val="0"/>
    </w:pPr>
    <w:rPr>
      <w:rFonts w:ascii="Times New Roman" w:hAnsi="Times New Roman"/>
      <w:b/>
      <w:bCs/>
      <w:kern w:val="32"/>
      <w:sz w:val="28"/>
      <w:szCs w:val="32"/>
      <w:u w:val="single"/>
    </w:rPr>
  </w:style>
  <w:style w:type="paragraph" w:styleId="Heading2">
    <w:name w:val="heading 2"/>
    <w:basedOn w:val="Normal"/>
    <w:next w:val="Normal"/>
    <w:link w:val="Heading2Char"/>
    <w:uiPriority w:val="9"/>
    <w:unhideWhenUsed/>
    <w:qFormat/>
    <w:rsid w:val="00836893"/>
    <w:pPr>
      <w:keepNext/>
      <w:spacing w:before="240" w:after="60"/>
      <w:outlineLvl w:val="1"/>
    </w:pPr>
    <w:rPr>
      <w:rFonts w:ascii="Times New Roman" w:hAnsi="Times New Roman"/>
      <w:b/>
      <w:bCs/>
      <w:iCs/>
      <w:sz w:val="24"/>
      <w:szCs w:val="28"/>
      <w:u w:val="single"/>
    </w:rPr>
  </w:style>
  <w:style w:type="paragraph" w:styleId="Heading3">
    <w:name w:val="heading 3"/>
    <w:basedOn w:val="Normal"/>
    <w:next w:val="Normal"/>
    <w:link w:val="Heading3Char"/>
    <w:uiPriority w:val="9"/>
    <w:semiHidden/>
    <w:unhideWhenUsed/>
    <w:qFormat/>
    <w:rsid w:val="0021643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customStyle="1" w:styleId="Heading1Char">
    <w:name w:val="Heading 1 Char"/>
    <w:link w:val="Heading1"/>
    <w:uiPriority w:val="9"/>
    <w:rsid w:val="00836893"/>
    <w:rPr>
      <w:rFonts w:ascii="Times New Roman" w:eastAsia="SimSun" w:hAnsi="Times New Roman" w:cs="Times New Roman"/>
      <w:b/>
      <w:bCs/>
      <w:kern w:val="32"/>
      <w:sz w:val="28"/>
      <w:szCs w:val="32"/>
      <w:u w:val="single"/>
      <w:lang w:eastAsia="zh-CN"/>
    </w:rPr>
  </w:style>
  <w:style w:type="character" w:customStyle="1" w:styleId="Heading2Char">
    <w:name w:val="Heading 2 Char"/>
    <w:link w:val="Heading2"/>
    <w:uiPriority w:val="9"/>
    <w:rsid w:val="00836893"/>
    <w:rPr>
      <w:rFonts w:ascii="Times New Roman" w:eastAsia="SimSun" w:hAnsi="Times New Roman" w:cs="Times New Roman"/>
      <w:b/>
      <w:bCs/>
      <w:iCs/>
      <w:sz w:val="24"/>
      <w:szCs w:val="28"/>
      <w:u w:val="single"/>
      <w:lang w:eastAsia="zh-CN"/>
    </w:rPr>
  </w:style>
  <w:style w:type="character" w:customStyle="1" w:styleId="Heading3Char">
    <w:name w:val="Heading 3 Char"/>
    <w:basedOn w:val="DefaultParagraphFont"/>
    <w:link w:val="Heading3"/>
    <w:uiPriority w:val="9"/>
    <w:semiHidden/>
    <w:rsid w:val="00216438"/>
    <w:rPr>
      <w:rFonts w:asciiTheme="majorHAnsi" w:eastAsiaTheme="majorEastAsia" w:hAnsiTheme="majorHAnsi" w:cstheme="majorBidi"/>
      <w:color w:val="243F60" w:themeColor="accent1" w:themeShade="7F"/>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3</Pages>
  <Words>435</Words>
  <Characters>2486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25078RA3EA</dc:creator>
  <cp:lastModifiedBy>Ayomide Akande</cp:lastModifiedBy>
  <cp:revision>6</cp:revision>
  <dcterms:created xsi:type="dcterms:W3CDTF">2026-06-22T12:01:00Z</dcterms:created>
  <dcterms:modified xsi:type="dcterms:W3CDTF">2026-06-23T12:32:00Z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d7cdfa2f599c4942a51f209098a6ddea</vt:lpwstr>
  </property>
</Properties>
</file>